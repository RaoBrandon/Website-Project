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8474F4">
        <w:trPr>
          <w:tblCellSpacing w:w="0" w:type="dxa"/>
        </w:trPr>
        <w:tc>
          <w:tcPr>
            <w:tcW w:w="0" w:type="auto"/>
            <w:shd w:val="clear" w:color="auto" w:fill="3C57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8474F4" w:rsidRDefault="00744D9C">
            <w:pPr>
              <w:pStyle w:val="monogram"/>
              <w:spacing w:line="720" w:lineRule="atLeast"/>
              <w:rPr>
                <w:rStyle w:val="divdocumentdivPARAGRAPHNAME"/>
                <w:b/>
                <w:bCs/>
                <w:spacing w:val="30"/>
                <w:sz w:val="52"/>
                <w:szCs w:val="52"/>
                <w:shd w:val="clear" w:color="auto" w:fill="auto"/>
              </w:rPr>
            </w:pPr>
            <w:r>
              <w:rPr>
                <w:rStyle w:val="divdocumentdivPARAGRAPHNAME"/>
                <w:b/>
                <w:bCs/>
                <w:noProof/>
                <w:spacing w:val="30"/>
                <w:sz w:val="52"/>
                <w:szCs w:val="52"/>
                <w:shd w:val="clear" w:color="auto" w:fill="auto"/>
                <w:lang w:val="en-CA" w:eastAsia="en-CA"/>
              </w:rPr>
              <w:drawing>
                <wp:inline distT="0" distB="0" distL="0" distR="0">
                  <wp:extent cx="507375" cy="507656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75" cy="50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4F4" w:rsidRDefault="00CF4143">
            <w:pPr>
              <w:spacing w:after="300" w:line="720" w:lineRule="atLeast"/>
              <w:jc w:val="center"/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 xml:space="preserve"> </w:t>
            </w:r>
            <w:r w:rsidR="00744D9C"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Brandon</w:t>
            </w:r>
            <w:r w:rsidR="00744D9C">
              <w:rPr>
                <w:rStyle w:val="divdocumentdivPARAGRAPHNAME"/>
                <w:rFonts w:ascii="Georgia, serif" w:eastAsia="Georgia, serif" w:hAnsi="Georgia, serif" w:cs="Georgia, serif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 w:rsidR="00744D9C"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Rao</w:t>
            </w:r>
          </w:p>
        </w:tc>
      </w:tr>
    </w:tbl>
    <w:p w:rsidR="008474F4" w:rsidRDefault="008474F4">
      <w:pPr>
        <w:rPr>
          <w:vanish/>
        </w:rPr>
      </w:pPr>
    </w:p>
    <w:tbl>
      <w:tblPr>
        <w:tblStyle w:val="divdocumentparentContainer"/>
        <w:tblW w:w="11519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283"/>
      </w:tblGrid>
      <w:tr w:rsidR="008474F4" w:rsidTr="00725CE2">
        <w:tc>
          <w:tcPr>
            <w:tcW w:w="236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8474F4" w:rsidRDefault="008474F4">
            <w:pPr>
              <w:pStyle w:val="leftboxleftpaddingcellParagraph"/>
              <w:spacing w:line="300" w:lineRule="atLeast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8474F4" w:rsidRDefault="00744D9C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:rsidR="008474F4" w:rsidRDefault="00744D9C">
            <w:pPr>
              <w:pStyle w:val="p"/>
              <w:spacing w:after="5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Organized and dependable data &amp; analytics candidate successful at managing multiple priorities while maintaining a strong work ethic and exhibiting a positive attitude. Willing and capable to take on added responsibilities in order to meet team goals and exceed expectations.</w:t>
            </w: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:rsidR="008474F4" w:rsidRDefault="00744D9C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TD Bank Group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Adoptions Data Analytics and Reporting Intern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09/2019 - Current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well documented and automated Python/ PySpark scripts to collect, clean and transfer data to be used in Tableau workbooks.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Responsible for the development and maintenance of Tableau dashboards to gain key insights on business-related data.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team of interns to win end-of-term work experience competition &amp; presented to program supervisors.</w:t>
            </w:r>
          </w:p>
          <w:p w:rsidR="008474F4" w:rsidRDefault="00744D9C">
            <w:pPr>
              <w:pStyle w:val="divdocumentleft-boxsinglecolumn"/>
              <w:spacing w:before="2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Tutor Doctor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 w:rsidR="008F6F03"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Mathematics &amp; Statistics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Tutor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12/2018 - 02/2020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Improved the grades of high school students by strengthening their entry level university calculus, trigonometry and statistics to prepare them for course material in university.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comprehensive lesson plans that accommodated students' diverse needs by adapting course content and delivery style.</w:t>
            </w:r>
          </w:p>
          <w:p w:rsidR="008474F4" w:rsidRDefault="00744D9C">
            <w:pPr>
              <w:pStyle w:val="divdocumentleft-boxsinglecolumn"/>
              <w:spacing w:before="2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proofErr w:type="spellStart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Explora</w:t>
            </w:r>
            <w:proofErr w:type="spellEnd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Partners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Analyst Intern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10/2019 - 01/2020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implemented Python web scraping applications to automate the collection of data about potential acquisitions / contacts and stored all of the information in excel spreadsheets to distribute to the team.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Saved hours of work for my co-workers by developing unforeseen automated processes.</w:t>
            </w:r>
          </w:p>
          <w:p w:rsidR="00145523" w:rsidRPr="009D4A06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txtBold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Consistently and successfully met deadlines while surpassing performance indicators set by managers.</w:t>
            </w:r>
          </w:p>
          <w:p w:rsidR="00145523" w:rsidRDefault="00145523" w:rsidP="00145523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lastRenderedPageBreak/>
              <w:t>Work History (Cont.)</w:t>
            </w:r>
          </w:p>
          <w:p w:rsidR="008474F4" w:rsidRDefault="00744D9C">
            <w:pPr>
              <w:pStyle w:val="divdocumentleft-boxsinglecolumn"/>
              <w:spacing w:before="2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411.ca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Co-op Analyst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09/2016 - 02/2017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Ensured relevant company information was displayed on the website by sorting and modelling data using Excel.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Created and maintained computer / telephone setups for new employees and</w:t>
            </w:r>
            <w:r w:rsidR="008F6F0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sustained an organized work environment.</w:t>
            </w:r>
          </w:p>
          <w:p w:rsidR="008474F4" w:rsidRDefault="00744D9C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t>Projects</w:t>
            </w:r>
          </w:p>
          <w:p w:rsidR="00145523" w:rsidRPr="00915FCE" w:rsidRDefault="00145523" w:rsidP="00145523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</w:pPr>
            <w:r w:rsidRPr="00C04B4B"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Scotts Directory Web Scraper</w:t>
            </w:r>
            <w:r w:rsidRPr="0042655B">
              <w:rPr>
                <w:rStyle w:val="span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  <w:t xml:space="preserve">                                                                 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Python</w:t>
            </w:r>
          </w:p>
          <w:p w:rsidR="00145523" w:rsidRPr="00C04B4B" w:rsidRDefault="0014552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C04B4B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Collects all parameters of data on any company in any specified city in Canada automatically.</w:t>
            </w:r>
          </w:p>
          <w:p w:rsidR="008F6F03" w:rsidRPr="008F6F03" w:rsidRDefault="00145523" w:rsidP="008F6F03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  <w:r w:rsidRPr="00C04B4B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Utilizes Python's Selenium library for web automation to scrape data from </w:t>
            </w:r>
            <w:r w:rsidR="008F6F03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 Scott's Directories website.</w:t>
            </w:r>
          </w:p>
          <w:p w:rsidR="008F6F03" w:rsidRPr="008F6F03" w:rsidRDefault="008F6F03" w:rsidP="008F6F03">
            <w:pPr>
              <w:pStyle w:val="divdocumentulli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</w:p>
          <w:p w:rsidR="00145523" w:rsidRPr="00915FCE" w:rsidRDefault="00145523" w:rsidP="008F6F03">
            <w:pPr>
              <w:pStyle w:val="divdocumentulli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  <w:r w:rsidRPr="00C04B4B"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California Housing Machine Learning Project</w:t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                                   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Python</w:t>
            </w:r>
          </w:p>
          <w:p w:rsidR="001C3C06" w:rsidRDefault="0014552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915FCE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Machine learning project that predicts house prices based on parameters such as house location, age, size, the total number of rooms and bedrooms, etc.</w:t>
            </w:r>
          </w:p>
          <w:p w:rsidR="001C3C06" w:rsidRPr="001C3C06" w:rsidRDefault="0014552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trong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1C3C06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using a Python Jupyter notebook that takes advantage of linear regression algorithms.</w:t>
            </w:r>
            <w:r w:rsidR="001C3C06" w:rsidRPr="001C3C06"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</w:t>
            </w:r>
          </w:p>
          <w:p w:rsidR="001C3C06" w:rsidRDefault="001C3C06" w:rsidP="001C3C06">
            <w:pPr>
              <w:pStyle w:val="paddedline"/>
              <w:spacing w:line="300" w:lineRule="atLeast"/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</w:p>
          <w:p w:rsidR="001C3C06" w:rsidRPr="00915FCE" w:rsidRDefault="001C3C06" w:rsidP="001C3C06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Toronto &amp; Calgary Weather Dashboard                                              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Tableau</w:t>
            </w:r>
          </w:p>
          <w:p w:rsidR="001C3C06" w:rsidRDefault="008F6F0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This project</w:t>
            </w:r>
            <w:r w:rsidR="001C3C06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uses Toronto and Calgary weather data throughout the past 45 years to answer important climate change questions with intuitive visualizations.</w:t>
            </w:r>
          </w:p>
          <w:p w:rsidR="001C3C06" w:rsidRPr="008F6F03" w:rsidRDefault="001C3C06" w:rsidP="008F6F03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Identifies trends over time in </w:t>
            </w:r>
            <w:r w:rsidR="008F6F03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temperature recordings that highlights the impact of global warming.</w:t>
            </w:r>
          </w:p>
          <w:p w:rsidR="001C3C06" w:rsidRDefault="001C3C06" w:rsidP="001C3C06">
            <w:pPr>
              <w:pStyle w:val="divdocumentulli"/>
              <w:spacing w:after="500" w:line="300" w:lineRule="atLeast"/>
              <w:ind w:left="24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1C3C06" w:rsidRDefault="001C3C06" w:rsidP="001C3C06">
            <w:pPr>
              <w:pStyle w:val="divdocumentulli"/>
              <w:spacing w:after="500" w:line="300" w:lineRule="atLeast"/>
              <w:ind w:left="24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1C3C06" w:rsidRPr="009F49A2" w:rsidRDefault="001C3C06" w:rsidP="001C3C06">
            <w:pPr>
              <w:pStyle w:val="divdocumentulli"/>
              <w:spacing w:after="5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8474F4" w:rsidRDefault="008474F4">
            <w:pPr>
              <w:pStyle w:val="leftboxrightpaddingcellParagraph"/>
              <w:spacing w:line="300" w:lineRule="atLeast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8474F4" w:rsidRDefault="008474F4">
            <w:pPr>
              <w:pStyle w:val="leftboxrightpaddingcellParagraph"/>
              <w:spacing w:line="300" w:lineRule="atLeast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10"/>
            </w:tblGrid>
            <w:tr w:rsidR="00CF4143" w:rsidTr="00964F80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5" w:type="dxa"/>
                    <w:bottom w:w="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lang w:val="en-CA" w:eastAsia="en-CA"/>
                    </w:rPr>
                    <w:drawing>
                      <wp:inline distT="0" distB="0" distL="0" distR="0" wp14:anchorId="44A36AAA" wp14:editId="4C3FDD04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brandonrao123@gmail.com</w:t>
                  </w:r>
                </w:p>
              </w:tc>
            </w:tr>
            <w:tr w:rsidR="00CF4143" w:rsidTr="00964F80">
              <w:trPr>
                <w:trHeight w:val="280"/>
              </w:trPr>
              <w:tc>
                <w:tcPr>
                  <w:tcW w:w="43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lang w:val="en-CA" w:eastAsia="en-CA"/>
                    </w:rPr>
                    <w:drawing>
                      <wp:inline distT="0" distB="0" distL="0" distR="0" wp14:anchorId="490EB373" wp14:editId="54072A2D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647 839 9973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CF4143" w:rsidTr="00964F80">
              <w:trPr>
                <w:trHeight w:val="280"/>
              </w:trPr>
              <w:tc>
                <w:tcPr>
                  <w:tcW w:w="430" w:type="dxa"/>
                  <w:tcMar>
                    <w:top w:w="5" w:type="dxa"/>
                    <w:left w:w="5" w:type="dxa"/>
                    <w:bottom w:w="300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lang w:val="en-CA" w:eastAsia="en-CA"/>
                    </w:rPr>
                    <w:drawing>
                      <wp:inline distT="0" distB="0" distL="0" distR="0" wp14:anchorId="31E9F3AA" wp14:editId="77358923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M1W3H6, Toronto, ON</w:t>
                  </w:r>
                </w:p>
              </w:tc>
            </w:tr>
          </w:tbl>
          <w:p w:rsidR="008474F4" w:rsidRDefault="00CF4143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 xml:space="preserve"> </w:t>
            </w:r>
            <w:r w:rsidR="00744D9C"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Links</w:t>
            </w:r>
          </w:p>
          <w:p w:rsidR="008474F4" w:rsidRDefault="00744D9C">
            <w:pPr>
              <w:pStyle w:val="divdocumentulli"/>
              <w:numPr>
                <w:ilvl w:val="0"/>
                <w:numId w:val="7"/>
              </w:numPr>
              <w:pBdr>
                <w:left w:val="none" w:sz="0" w:space="0" w:color="auto"/>
              </w:pBd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brao.ca</w:t>
            </w:r>
          </w:p>
          <w:p w:rsidR="008474F4" w:rsidRDefault="00744D9C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https://github.com/RaoBrandon</w:t>
            </w:r>
          </w:p>
          <w:p w:rsidR="008474F4" w:rsidRDefault="00744D9C">
            <w:pPr>
              <w:pStyle w:val="divdocumentulli"/>
              <w:numPr>
                <w:ilvl w:val="0"/>
                <w:numId w:val="7"/>
              </w:numPr>
              <w:spacing w:after="500"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https://</w:t>
            </w:r>
            <w:r w:rsidR="009F49A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linkedin.com/in/</w:t>
            </w:r>
            <w:proofErr w:type="spellStart"/>
            <w:r w:rsidR="009F49A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brandonrao</w:t>
            </w:r>
            <w:proofErr w:type="spellEnd"/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Soft Skills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pBdr>
                <w:left w:val="none" w:sz="0" w:space="0" w:color="auto"/>
              </w:pBd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Time management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Critical thinking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Teamwork &amp; presentation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Interpersonal communication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Organization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after="500"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Friendly personality</w:t>
            </w:r>
          </w:p>
          <w:p w:rsidR="008474F4" w:rsidRDefault="0099558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 xml:space="preserve">Technical </w:t>
            </w:r>
            <w:r w:rsidR="00744D9C"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:rsidR="008474F4" w:rsidRDefault="00744D9C">
            <w:pPr>
              <w:pStyle w:val="p"/>
              <w:spacing w:line="300" w:lineRule="atLeas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u"/>
                <w:rFonts w:ascii="Palatino Linotype" w:eastAsia="Palatino Linotype" w:hAnsi="Palatino Linotype" w:cs="Palatino Linotype"/>
                <w:color w:val="4A4A4A"/>
                <w:sz w:val="20"/>
                <w:szCs w:val="20"/>
                <w:u w:val="single" w:color="4A4A4A"/>
              </w:rPr>
              <w:t>Expertise</w:t>
            </w:r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Statistical data analysis and modeling</w:t>
            </w:r>
          </w:p>
          <w:p w:rsidR="008474F4" w:rsidRDefault="0099558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Big</w:t>
            </w:r>
            <w:r w:rsidR="00744D9C"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data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development</w:t>
            </w:r>
            <w:bookmarkStart w:id="0" w:name="_GoBack"/>
            <w:bookmarkEnd w:id="0"/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Web and script automation</w:t>
            </w:r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Regression machine learning</w:t>
            </w:r>
          </w:p>
          <w:p w:rsidR="009D4A06" w:rsidRDefault="009D4A06" w:rsidP="009D4A06">
            <w:pPr>
              <w:pStyle w:val="divdocumentulli"/>
              <w:spacing w:line="300" w:lineRule="atLeast"/>
              <w:ind w:left="240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8474F4" w:rsidRDefault="00744D9C">
            <w:pPr>
              <w:pStyle w:val="p"/>
              <w:spacing w:line="300" w:lineRule="atLeas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u"/>
                <w:rFonts w:ascii="Palatino Linotype" w:eastAsia="Palatino Linotype" w:hAnsi="Palatino Linotype" w:cs="Palatino Linotype"/>
                <w:color w:val="4A4A4A"/>
                <w:sz w:val="20"/>
                <w:szCs w:val="20"/>
                <w:u w:val="single" w:color="4A4A4A"/>
              </w:rPr>
              <w:t>Tooling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Python, PySpark &amp; R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SQL (Hive &amp; Impala)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Tableau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proofErr w:type="spellStart"/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Git</w:t>
            </w:r>
            <w:proofErr w:type="spellEnd"/>
          </w:p>
          <w:p w:rsidR="009F49A2" w:rsidRDefault="00744D9C" w:rsidP="009D4A06">
            <w:pPr>
              <w:pStyle w:val="divdocumentulli"/>
              <w:numPr>
                <w:ilvl w:val="0"/>
                <w:numId w:val="10"/>
              </w:numPr>
              <w:spacing w:after="500"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 w:rsidRPr="009F49A2"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Microsoft Excel</w:t>
            </w:r>
          </w:p>
          <w:p w:rsidR="009F49A2" w:rsidRPr="009F49A2" w:rsidRDefault="009F49A2" w:rsidP="009F49A2">
            <w:pPr>
              <w:pStyle w:val="divdocumentulli"/>
              <w:spacing w:after="500" w:line="300" w:lineRule="atLeast"/>
              <w:ind w:left="8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lastRenderedPageBreak/>
              <w:t>Education</w:t>
            </w:r>
          </w:p>
          <w:p w:rsidR="008474F4" w:rsidRDefault="00145523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Expected in </w:t>
            </w:r>
            <w:r w:rsidR="00744D9C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12/2021</w:t>
            </w:r>
            <w:r w:rsidR="00744D9C"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University of Toronto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Bachelor of Science</w:t>
            </w:r>
            <w:r>
              <w:rPr>
                <w:rStyle w:val="documentbeforecolonspac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 Mathematics and Statistics</w:t>
            </w:r>
          </w:p>
          <w:p w:rsidR="00145523" w:rsidRDefault="00145523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  <w:p w:rsidR="008474F4" w:rsidRDefault="00744D9C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Relevant Coursework Completed: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Regression Analysis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Linear Programming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Computer Science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Probability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Categorical Data Analysis</w:t>
            </w:r>
          </w:p>
          <w:p w:rsidR="001C3C06" w:rsidRDefault="001C3C06" w:rsidP="001C3C06">
            <w:pPr>
              <w:pStyle w:val="divdocumentulli"/>
              <w:numPr>
                <w:ilvl w:val="0"/>
                <w:numId w:val="11"/>
              </w:numPr>
              <w:spacing w:after="500"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Graph Theory</w:t>
            </w:r>
          </w:p>
          <w:p w:rsidR="001C3C06" w:rsidRPr="001C3C06" w:rsidRDefault="001C3C06" w:rsidP="001C3C06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1C3C06" w:rsidRPr="009D4A06" w:rsidRDefault="001C3C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8474F4" w:rsidRDefault="008474F4">
            <w:pPr>
              <w:pStyle w:val="rightboxpaddingcellParagraph"/>
              <w:shd w:val="clear" w:color="auto" w:fill="auto"/>
              <w:spacing w:line="300" w:lineRule="atLeast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</w:tbl>
    <w:p w:rsidR="008474F4" w:rsidRDefault="00744D9C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sectPr w:rsidR="008474F4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5DDE5B12-AE88-4E3B-BF3E-5104F669D3CF}"/>
    <w:embedBold r:id="rId2" w:fontKey="{253A4CFE-9225-40F7-B7DD-72448E2798EB}"/>
    <w:embedItalic r:id="rId3" w:fontKey="{7ACFB0B0-7085-4AB9-97BC-C7FDCDFF205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04EB8A7-2AC8-4D8D-AD6D-5A6AFBDC8DBE}"/>
  </w:font>
  <w:font w:name="Georgia,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49B05C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5459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6889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3E50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C685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F80E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3C5E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8469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3EF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A1E65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427A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2CF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2F0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DA0B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0225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E8D3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E095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F02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9D60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2A1E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1ECF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071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DCC6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28D6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7CAF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66A3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9ACD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7D47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06C9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64ED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C63A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F2B0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9436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026E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706B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0878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83645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08F9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F80A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AEA4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4678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60F4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061C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A8A8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2A4A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57897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E27F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E81B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E00D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26EA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AE20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7E56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FA1B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A4EF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20E0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4E9B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5AD1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3A85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26C2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205D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F670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4A6E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F2BA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9A8E1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04AB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706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568F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4C83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02A9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6257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346D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F4EF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4B20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7C94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CC87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AEC1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8C0E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D8CA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8EED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F244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36FD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BB72B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6418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A6F8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E43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D4DD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E674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58DA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16B9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5A5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8D0E1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B6E8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6C2E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6277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CA6C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F6F9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4E71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C6D8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C20E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F4"/>
    <w:rsid w:val="0006554F"/>
    <w:rsid w:val="00145523"/>
    <w:rsid w:val="001C3C06"/>
    <w:rsid w:val="003337B6"/>
    <w:rsid w:val="003532BB"/>
    <w:rsid w:val="007000E9"/>
    <w:rsid w:val="00725CE2"/>
    <w:rsid w:val="00744D9C"/>
    <w:rsid w:val="008474F4"/>
    <w:rsid w:val="008F6F03"/>
    <w:rsid w:val="0099558C"/>
    <w:rsid w:val="009D4A06"/>
    <w:rsid w:val="009F49A2"/>
    <w:rsid w:val="00CF4143"/>
    <w:rsid w:val="00E6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BCC04E-BE0F-49E8-B3F7-2548AF73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C5769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monogram">
    <w:name w:val="monogram"/>
    <w:basedOn w:val="Normal"/>
    <w:pPr>
      <w:pBdr>
        <w:top w:val="none" w:sz="0" w:space="20" w:color="auto"/>
      </w:pBdr>
      <w:jc w:val="center"/>
    </w:pPr>
    <w:rPr>
      <w:rFonts w:ascii="Palatino Linotype" w:eastAsia="Palatino Linotype" w:hAnsi="Palatino Linotype" w:cs="Palatino Linotyp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5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500" w:lineRule="atLeast"/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CF41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1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07F13-196C-41FE-906A-5A1084A0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BrandonRao</vt:lpstr>
    </vt:vector>
  </TitlesOfParts>
  <Company/>
  <LinksUpToDate>false</LinksUpToDate>
  <CharactersWithSpaces>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BrandonRao</dc:title>
  <dc:subject/>
  <dc:creator>Microsoft account</dc:creator>
  <cp:keywords/>
  <dc:description/>
  <cp:lastModifiedBy>Microsoft account</cp:lastModifiedBy>
  <cp:revision>5</cp:revision>
  <cp:lastPrinted>2021-07-08T16:00:00Z</cp:lastPrinted>
  <dcterms:created xsi:type="dcterms:W3CDTF">2021-07-08T15:44:00Z</dcterms:created>
  <dcterms:modified xsi:type="dcterms:W3CDTF">2021-07-08T16:34:00Z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a9627759-3c32-4acd-b20a-5e628e01e7c1</vt:lpwstr>
  </property>
  <property fmtid="{D5CDD505-2E9C-101B-9397-08002B2CF9AE}" pid="3" name="x1ye=0">
    <vt:lpwstr>uD4AAB+LCAAAAAAABAAVmrWyrFoURT+IALfgBbhD45Lh7s7Xv3Pzri7Ye605x6hulMRghEYFlmFQGKJgEoEIjkUIURQ5nIL4kcF9RcTw1KxC2LXuGl4NJAO5ej/ovZaOyL0x+wHqyfU7hRVplOqYVYKeJqxHhkXR5IeXHnGulkKbgnM8UTzeORgzH+L2llh0ABeEMbUNbA9Gyvv4ZJx7PtEAXfVsXBzQLdwfRFutlk3QiE/gDbXa3i/MNYvJDfT</vt:lpwstr>
  </property>
  <property fmtid="{D5CDD505-2E9C-101B-9397-08002B2CF9AE}" pid="4" name="x1ye=1">
    <vt:lpwstr>7ZbQhDOyZc7aPBW3MilByFlTdmpIhtXYC9NcbmAwQIE2F48lUzd9Mu5++nkus4dudh5AcSKoqk+MACDoAGbKmyg3nEY5FFSirjoDSeoVSOv7QjXKvPUEL+Noan2GJQL/nYiWo1u8Nls1zYaivhck7WMQmq93xZA47P+0en4QW80vWV9iH6UGgRmmBNeErq/xw4SBZ+VVKCbL0/kh/ZzGRgmTfrNmTPq+uT9pzUibns2G60/12p7ldJ+dwjDIABA</vt:lpwstr>
  </property>
  <property fmtid="{D5CDD505-2E9C-101B-9397-08002B2CF9AE}" pid="5" name="x1ye=10">
    <vt:lpwstr>zTfrFlMc/1rbsJQ9WKWC2cgVbu7bbC1+iNlGjHWJIc+Hyq84cJ3V9hTNTmr3ePhJTPDFRka8o0junXgVSEB5CQFOWb6GxFMdu0eq3xvebltRnTTWz8TMdDaxYkZfweWARDLxsYKuK7BzfjiMRy9pnBSYZN+C4WAW9bbhrmq9UsNkS3gplUvOFWbADsiv2DGW0XRBCrIpSUrSNitR9//+0qkJyA3lAfVlAV/itZsajDuCzRp8U/joFstv/NbUBum</vt:lpwstr>
  </property>
  <property fmtid="{D5CDD505-2E9C-101B-9397-08002B2CF9AE}" pid="6" name="x1ye=11">
    <vt:lpwstr>EDEVWv6xs6JcOqtYuHqzjJ1W4gKuqnOn8UEz6+j+9qBwYUXDPjMgDzuzmqBypXXSWwLYMIMSPcvYjoNaGwo63bqIMwmZ0VYBRlTAXymmBbTG3KMS3T9vmTGzDE3zn29YyRVCVr/sVPO8lBYao7Dt9bKzKSJnw69BnjrMgdqjED+9Xfnb2JCjbfdY2taGUqkMdEhrossZyYa8rb3hSEAhiJaHhmXTRjkPbsUrvvbxZFIED2eorH9ogg5T0x08BZY</vt:lpwstr>
  </property>
  <property fmtid="{D5CDD505-2E9C-101B-9397-08002B2CF9AE}" pid="7" name="x1ye=12">
    <vt:lpwstr>I9qSDwL2Z+eMTWvCkuHkrM024PWq6CiPX6DiRzugVkhMQCTmThNdZnGqkwt1h9LPODRvyxXylyGOwL4c3jIYE6zKEa1XrgxwQfMTrX3Y+TE9i3wuALlOhz6GmQ+Yl0+RnbrroZTlZv/Jwt93fXe2XCsnKt77qhlMbAA9VJmyPsh0TYj7qyHOlgNgmfKnPbOKdI2nz3jy7oTcZQSI9ONV6XTxURiaqJcJqNK8aJ+X7DGyL8AQod6p9+2E08PPS3Q</vt:lpwstr>
  </property>
  <property fmtid="{D5CDD505-2E9C-101B-9397-08002B2CF9AE}" pid="8" name="x1ye=13">
    <vt:lpwstr>Og+OpY3XCj5OKEi3TPa0M+HEmRPJUK4U1uV2yRt9YkbxGhthPicW7o5O0+vm8/4tL1Si6reQdS5pr2Al7+m6WSWe8hu8dHzHYv3A9Vg+cGAI5tqVYZJkXk8WAefNo8opEf0c0ffZuK2Q8IDtL6oy9CJi9kWZL/+H6JKmn/NeAYmNNfWQYdWZO+/oXPlsc+xzCRuy3Lk0SNPEV8iIyseXL7OE9JAmHVXM6ADJisVwjcfke/VRxXedc9JGWl8Mqz2</vt:lpwstr>
  </property>
  <property fmtid="{D5CDD505-2E9C-101B-9397-08002B2CF9AE}" pid="9" name="x1ye=14">
    <vt:lpwstr>ECP7RCFASrY4Mnmehd8mr0L4bppwLAGEwALtLQFgt8FWkzPP4r52b6Q445IPY8InMMlzD6h1y/T1aHM0vdUJsRyml66Q+1cZdIgtBhz7qJ5vZnTYT7w+iKuclaLbsgejdVZ4EfyvUSLWW3Mzf3cnSy3sz8KhEcZo8WaOxuYUvWCPdn8yVWt+ZrvY03g1jJbw0lKMJjueJ1orlXRg7YmioloJl8o0h2YVJo8ZuFL+WiFTjLXIBDERwpTl578dYFG</vt:lpwstr>
  </property>
  <property fmtid="{D5CDD505-2E9C-101B-9397-08002B2CF9AE}" pid="10" name="x1ye=15">
    <vt:lpwstr>GmbK8Bm9By8xRZ2R0KJnVZkOO4rPL89Q/q7m37Pb/RgLWOkJknKdTx6xn3pkxBpBzgzrkxPzCQ0mOGvtP8IU7iU8WbZxD0AnVcxVHZ7wbqDxNGUonBwaFbO1zg2r/WdCi4VxkbyLa/T2CqWeJ6IAoSNdL3eVNM2vJ5jRr2twUBwNmrxLB4I73aVuXulyNyqXRV5vkKbIL6j9kpqYhwk/KLH3BtGGecAlyGhNVqM8hkqM1TAUIZkjdGwWlcews9m</vt:lpwstr>
  </property>
  <property fmtid="{D5CDD505-2E9C-101B-9397-08002B2CF9AE}" pid="11" name="x1ye=16">
    <vt:lpwstr>fwcBv9z5w8tTUbPvI2hYFwizHrImvh4pHAIcxq14wOrit7PWMgpH+Pnodvv20hIN52FOUaYwpg0m+1fbx9QIG3nngTn0nfH9Ec2GWj2bq2PS3hD0/iKjmvG5TkQPA6JUH3O6GhiZa5S07Cct9Z44LuQv3xp9c6B3XGcVaPdvn3Mpm4O/QCDUb1t46ysq5kUnDys9MYFNvS1++NbPWcohomJaVO4gAFp+y8XKMqUL7vqnVbR560dUvBsRv5y/foz</vt:lpwstr>
  </property>
  <property fmtid="{D5CDD505-2E9C-101B-9397-08002B2CF9AE}" pid="12" name="x1ye=17">
    <vt:lpwstr>Hb5YNfgzefdoJGknexXnDPzYo/bUaDUiseprpnsgzbUdaDbt2ty3RJEY28y75X9pETZWAjx+scCb7FqdgW5rCMS2zRWKGalDZMOf1ob5NTdvnpGkyIji5SqSW3+shl0PNvDwdUUMVoqKkUYuG8g5hsFS/zl3wNGtOFK+P3fM+M2PJVU0i3NJqE3KOdbg6OR0Zd6It5bLckLJ86VRfVjzl6N+m0V7cecqdm3tqVMrxa7WnQAB+f6kRtKv4D/nCqU</vt:lpwstr>
  </property>
  <property fmtid="{D5CDD505-2E9C-101B-9397-08002B2CF9AE}" pid="13" name="x1ye=18">
    <vt:lpwstr>9H+Vh6tus8wI39iffcBhPAXU4JQYA0MbUb7U4z+O59FJyJlVp55tD4E8MHuS2Xz0UCgo3TZ0y5rhD17VzGQCXoLVeLJ+9UH/fhledhN2enolmSjDIQcnLYnqKT7wdvZCoBIiUUsu+KWyFkEJeVj2Da9x9uEI0qh5vF2R0F3UYg9N6DjB98af3g/8y5Ml9dE0UEPnO7lUzFCzNZW+TbhPDEkBM1D6wDLK2wgo/TwX77jBsFVGEzkxTXArNXY3wbu</vt:lpwstr>
  </property>
  <property fmtid="{D5CDD505-2E9C-101B-9397-08002B2CF9AE}" pid="14" name="x1ye=19">
    <vt:lpwstr>lTuby7+jNFKO1OzkFZZTdDOLMCGDAtiNOHeTMLR4GEZDgacjbFt7LfOhMK3bFiDqm4b2gD7LMgNAUKyAQdzvQHejVqCSjI56fnbzY750XmKVEfuHx2jI8g8e5Ms9oqGFxE3g0wkojj/EDjUytRHGWlkFRy0zfrXt3VLUg8MFsBek8R6+vsH7+7WXB600MK0Q7P8OO3aUR1c1jan1BEtkv2H6HQmLHJp4KzVFhRaQFO5qg4EcAjQUW+0dPQaoiXX</vt:lpwstr>
  </property>
  <property fmtid="{D5CDD505-2E9C-101B-9397-08002B2CF9AE}" pid="15" name="x1ye=2">
    <vt:lpwstr>fFGKhyWJmLBb0k2rel466VbZtR0ilW1XrvpBzw9EuYngpUot4tXhJIeKNDthKEsF5ZtmFZdJTCEDYNp7t3ZNN/tTPPyXCNvDSPHbcdkpATiMAqC/j6wVLSnQ9UChzJDGz0CEvyUml/uw5WWtBu9gpy254phcfh5jxFDNONdPHBihtMs26DRiN3nyLZk47mGrj5gFgbk/e1LoEwBzcLbyrJba2AyGGdsxsPvbl1KjUs7g+vSfcHZmV/9r/94b6ak</vt:lpwstr>
  </property>
  <property fmtid="{D5CDD505-2E9C-101B-9397-08002B2CF9AE}" pid="16" name="x1ye=20">
    <vt:lpwstr>9TypeYqvCJ5ivitxwziHt4NzETjvciUu4uL5zeI17869pE+iUE5gg4Ov3u+fadNb/Rg+MS3olsvg4eL9XpudkdC1sB3dNh5ylKjib6G194cXl2djRgU74F/Zkjn/HS+OIPpR28ow8MW3/A6niXgrLRSJ/+TxHnrM6dFiyxDnJvSzGGBwLFVNNiQxxlTTFkP9FxpwsOIl5ABY/ijbVcU1l+luid2jJw73GQF/qtLGBdlTwmbGf2KjQPmpq9ucrSo</vt:lpwstr>
  </property>
  <property fmtid="{D5CDD505-2E9C-101B-9397-08002B2CF9AE}" pid="17" name="x1ye=21">
    <vt:lpwstr>L6XJxO/6Rfpfs5hWcMPInnq9whTsX9I84Ot3nwNz6e9KRiUCP8lzM5iHVN6/fxN9HTTgZOn+McoDBRJ5w72rU+aN9dBqNcwDitj8s7UeYzObfcTVO5otJs4aU1/6EZMyFfSXKzlsNQxr9SK3czLsyKqITAlHe3fKnAUf9l3luBkMmQNRpJQ1Tnpar3BLWr6XnTSpizNc+1nND+ovFAvP/9Psn2rN1U7qvL0/B/wFrQz7TJYcyRgzjq9tB96HsBw</vt:lpwstr>
  </property>
  <property fmtid="{D5CDD505-2E9C-101B-9397-08002B2CF9AE}" pid="18" name="x1ye=22">
    <vt:lpwstr>DTcWNNH62W09cx/BMAu+AkOLSE48efhCmI5pFyfjCfjCwJwIc94kQyFotGyZjcpzTY/jH/SULdblkj5OMIacTnlAyYnavNGktXKKbAnBWvEdp8RnLPNyUInq7fPpwKrLjaMkiP3e1T0yW5cAmzd04BbLpLWXzWYcXwS/yakvVcBy7QITZTHy359Tp72H8pnWB2f48/oAiDiSKLQyaYya3l7OwDbo+vOXKhi5st93CW042UNMwFLdC2Za+Dq/zh1</vt:lpwstr>
  </property>
  <property fmtid="{D5CDD505-2E9C-101B-9397-08002B2CF9AE}" pid="19" name="x1ye=23">
    <vt:lpwstr>yG+TKEyOHAjB+mB4gB5uIXHodveCpUC0zJKYjaUItp/Yh00w7t7naUI4uClRcH8qehtbhSxRmKkOiF5e1Pc/f6g+uebT89697e7MFqgerT2bG98F3sHcs/Spjc5fxmmq+tbxIkWrNT9+iuLbJMrqPD32AblSaIqD8/Zrbs3+6fZskZV5+XAcVXTEbAIWyJpWxB9ovKl9C8UDtPQDEd0Rs/h6b2DmMvfK4Uzpw7KY+sTI5uH1z1CudM/F6EhVnrj</vt:lpwstr>
  </property>
  <property fmtid="{D5CDD505-2E9C-101B-9397-08002B2CF9AE}" pid="20" name="x1ye=24">
    <vt:lpwstr>Iou3zarLtcXZyuc4q0pcY/rMtEcnKs7NkUai8uA8dhC7J0qJfcH3OyFN6G9BUKljbotXyh7Ol1xMZlRTjx93WhVJEQroxg9K2aaTyVuqZoGWs2s3ODXWus3FJA3vzVUX8/WiP1RPvpeW6MW2ORZOyQTHoO9vwSG1S+jm8cRM1PYDxf23lSR4hNIHSAaV8eMg6bS8jtW13g2o9IoC2ZHgp2nI72cxlQfmNi6o+bk9UIaJW9qu5MbM5Y/nGXKoeoi</vt:lpwstr>
  </property>
  <property fmtid="{D5CDD505-2E9C-101B-9397-08002B2CF9AE}" pid="21" name="x1ye=25">
    <vt:lpwstr>JZr7EcXlZz+aEoQPvku9OPhuQ+Jz2FFx2lAVw1KwerNrUZOeqNmUAGwMvEjQdVcgx0Gjihwey4rr6gxBPCLf7nKz2j2sMcvgbxmAAdK6Jf6Cvlgt0DOkL6a5ZL1YvOPXRRQw4zRvMDIi1M4hppceMIFwitOQKNb9Fy+9xIxUfDo0MmxE80ykaUF9cQ+GQ6xaJ6ojrh/xkCe7Q5w0sXJXdho9B8Mq4KQXBVJ1o5xHo+0DFN87jsZ0v8j7xAmv5UD</vt:lpwstr>
  </property>
  <property fmtid="{D5CDD505-2E9C-101B-9397-08002B2CF9AE}" pid="22" name="x1ye=26">
    <vt:lpwstr>GG4k/lOyLWrEGnanXMPhfT6OAzGXsnjLSYnatcI+zg3/LnORveeu85ryvQJER9Oumc9hKD581pW5TmS1kO5AL/Tr8/ehT4STgfvJtjF/tal18rRf8TtciSr+zUgjA1IjpXyPtXeqkLbFAlqldLosGP3z3MHxmwt+ItfeZagMU+GzQxPzu92ebRB/QyqjrrJB+b5hC8e18aW+O/55+gx9Q4pZqNh0PhTYLtW4Jgwxxsd2lP+pIHgUTxEit3NDdlp</vt:lpwstr>
  </property>
  <property fmtid="{D5CDD505-2E9C-101B-9397-08002B2CF9AE}" pid="23" name="x1ye=27">
    <vt:lpwstr>XhTJWBZt3PBpvb+sPT1QF5AbhfwUh9jwFisioimoCRMcRhsX9pD+zzCdAcujW7a9ef5LV5T+zgm+H/VuQJBJDhGrBy2GVwDQQrLZ8ycgdKJQXY+pu/qDLZsEVYUNTGgf/5hcj1Bf94xnxoYEUekJp1DDJXd7lC0cJ2vC8qs6is1/k1Q1GsjbaQvXQFWjDZqqdWhfTPUEe35gYV82m4TNp2WfX4HoYoLBF6tbSg5GnDUifoWhuaRhQkfFqdXO3eq</vt:lpwstr>
  </property>
  <property fmtid="{D5CDD505-2E9C-101B-9397-08002B2CF9AE}" pid="24" name="x1ye=28">
    <vt:lpwstr>5WXgF7O7yfyeLj/+yks6vZ8+A2S0rtAzrDRfB0RXUzzxd9tmZbHrv/y2Q34yUOITpLv1OIQ/L8jj0U3qQkSRwfJv9PkCsx4lwDZ4Qqea7OoxSHGvWhIllf6oL3CNA8vMejtTZ+2jio+qzAnklUQGP8rKVIBWcSG8HNiPyr0AMBUfy7rbjZAByOS1Cqh0wUKXaJOELPj8AROICHFtYCV9DNvGCZoINifWOuH13NsuZ3NVAJS6Zq74tX7etqgMPIE</vt:lpwstr>
  </property>
  <property fmtid="{D5CDD505-2E9C-101B-9397-08002B2CF9AE}" pid="25" name="x1ye=29">
    <vt:lpwstr>cjklTgmmiDNFPTjpaMDWnnBoeZ9FnSvnWmmU79aSXcP2O6U+K1HNA7/Spi6shQiYXlDPzT1lwhgvsNwvGcr8FBbtng97lFV/ITNSD++2drgMFidQJKhdN6F5xvhdwiSCaBU6qiX2XXqJ7T+3ztTc7xWPMP+9G4i5WxovHJ5/XTmFSjxPgUUvD+OPn7KvOlDdj1X8XYoWvz9f2vEDAr2yV8j1w7x+T1lrRqvQvm7t8BxP3RR1VFLPr0fx0Scmehc</vt:lpwstr>
  </property>
  <property fmtid="{D5CDD505-2E9C-101B-9397-08002B2CF9AE}" pid="26" name="x1ye=3">
    <vt:lpwstr>dNgcaQdUx4qpk3PlZ2X5tDAhSVZ7V6Y9bWty3DLaXKl79Re3cmZgS6pRIjomh2KbrOHSET27wX9TcQqWsRMl/PUCxRtSQMRVB90BfNC9ezIMWvDYPBGrcCMn9mSJPC7XY2s+V7Vm5PZIKa8u4yMQqnFr5ybaMTK1kea8Hz8ndXfu6OBxcL3geR5mJ4jMTvpDNoWggr3Kq+JeLMQ4i76Fi4dg/hS4rWYQf5YgYZm+zOuB+GqT7IMHuWBVzSeInyo</vt:lpwstr>
  </property>
  <property fmtid="{D5CDD505-2E9C-101B-9397-08002B2CF9AE}" pid="27" name="x1ye=30">
    <vt:lpwstr>dAGB1C2GhUuuGoDwdtrF40lt7FTgxOMX0oyDanj+guSTA+dSWHQCGf0FDQiYZTEkG1xJ15IXae3VClBHExDKMOBHJVxxMVuuRnEx5R4jqTBPr49No+3vYmliMcnkxRWPTDfN92R4ncMPILTS+iZb5QxbCU2J5NjH7Nn4gPy3hmZBzwOlusremG8ixgCVYNa0i+UB0zi0OD76Y4vdSyP/Lk7gO6479IdWAZ8nfoj1PvumWa5l0XJJV+z2aYrB99X</vt:lpwstr>
  </property>
  <property fmtid="{D5CDD505-2E9C-101B-9397-08002B2CF9AE}" pid="28" name="x1ye=31">
    <vt:lpwstr>hT+3nxAnLdvB1ra+i1QrhVhKDfOKmHqUTENyW34UwX2w/78cO1gSeTuS+W8VQRhtZqjcLP7LqpUrlVDdhenwTC4HlO6sbrnwk0QFyPZCB7dUHA6UwDcukF+MMKA3neqR7HTvKu79qHSom2Rky7/baWl2+GctD/4b3G0ij45fiyM8h32DpaPMxlttrst7jRj0p5OLrJhVRPicuGdALuTetcEM9bsMlqHUfASAYyuvt5A+Xb75Ax3rKskZb+K8EwP</vt:lpwstr>
  </property>
  <property fmtid="{D5CDD505-2E9C-101B-9397-08002B2CF9AE}" pid="29" name="x1ye=32">
    <vt:lpwstr>CZN2xH9qbhvpX3ni5tydvjZVK5rCFkdcdSAdc38SUsP2/aBiNl0bx6zAbmgt+Q9AJtvi5GvqqQ1NpaCOpPg4MdSFpIEE6DR1orrbW3DmK9pUl+1rPv0vxoGl7Ba2iB5a4hVNqi9DWdABh2IYs1W5fYcDsXRINEtXH+g0iCUu+inRfi1S6oy2kAekeF335waRhOT2H/GN0h9HHPLjizR1uA4g6SRT6IKOcu6WeH7jki6BC4JWRxXeZAVEkT+5bOq</vt:lpwstr>
  </property>
  <property fmtid="{D5CDD505-2E9C-101B-9397-08002B2CF9AE}" pid="30" name="x1ye=33">
    <vt:lpwstr>nDw3UnsBXGjTNnwWfSpxq6Wt9I6hKRhJ2sTSQF6UX8ZFWaED2yk9WozozsjQWLhQwlUt51dXullWIER/gR9N7o2gagCWXG0xSr1gJiPS8nEKuTUsUvyA5PnMAO6gF6YpVUt3+qd1iPp8AYFYMup/4X+uze1Qh9gps+OngqDdQ6kMjDNH+3d9QBM66il14mqAonmdOXM80tzETBsyDntj3SHd9PToKwAs3v6deBxRblxlhptxG/G3CYQXmJ0K8oo</vt:lpwstr>
  </property>
  <property fmtid="{D5CDD505-2E9C-101B-9397-08002B2CF9AE}" pid="31" name="x1ye=34">
    <vt:lpwstr>jNfZPzTfTdPnIPuDebhxqaw4SqfBarvqPcmCD8xRVxJh2V5RiA9COjH0MJNWIWCvmHATSaQ4V7Bz8X66ARGJDaqH6eai4IZ8PFUzeQdUl/CO6+rHyxbOEpaRbXKoIyaSiCQFEAub/1prfTuUql93TSTZ+036w6MonXe/IwID6JcuSzIM9bv+N49bxQj5VUYfXHzdne9HbsrUM/ai8XQTTKJRK15jSP9VRZRkSIVHo1dDf4LBdE5t80JG2TrdyoB</vt:lpwstr>
  </property>
  <property fmtid="{D5CDD505-2E9C-101B-9397-08002B2CF9AE}" pid="32" name="x1ye=35">
    <vt:lpwstr>0mpyC8tBJMvM29E78skTpjbiz1w5l5QYqm6shb2iaNk678O9WzTBfy/6bEAEGD5v+EyoAE1tzjBz6TOCHKXZq8x82g9O8sFN0X4BjYYrjl8mUOgd/j3InxlNwXFmASM30e70JSDQhhTJFRbZaneqgpYPqoHq1zE1KC5V3ZxnH91WSYT461SEEYvGIbD3wpvy/SHCFKypmVIKpD+hx2G4zs5fdifqSW1jjwGbDkb9btdeu24vtxVzkHXQ8rDaMsz</vt:lpwstr>
  </property>
  <property fmtid="{D5CDD505-2E9C-101B-9397-08002B2CF9AE}" pid="33" name="x1ye=36">
    <vt:lpwstr>fiSKOvD0ef1KZSc10KCk3V4pfxtrdW1+YJlqAIqQZJc4OMYGvKDgzwBfNQzgh4dvcAIcHcMXIc8HJsZV1scAAUTE4/tS4N83N1I2QkMqM4BxLeliWHmbLutevun9+U8GHwE75H9Sjq05P/mcY2st6gDvZvWa277aBP2lk/6IBBryuaTx2J/ZfT/z2oIGESu01WWro0R3Il+2OuhnlP36m+PtrXnrbyDkkMeXEttwAobbR3m23LzGXfaU+P0znmH</vt:lpwstr>
  </property>
  <property fmtid="{D5CDD505-2E9C-101B-9397-08002B2CF9AE}" pid="34" name="x1ye=37">
    <vt:lpwstr>BfwwWwfDPDhDxWlyPOMS0iX6FgPQhUDNHH6kR2KUibrBOpxprMRuSKkzNDSSEPdVv4QqWRvCp8zUEvunsNCa2GucsfDKsZKqHh0o/DSzlHWdu8pCOTFxXHq0YhILcK37DxfXVWdC2J40chn3XqPyrlHxG35L6/hIiCst6b/cmI+9Bf6Zxc3nOFfb9V9fHWjcTVOZgfyCBXqOw53sNQ9cTnJYlJdbQv5/p7G+sUXUMtJg9yKauIhfIorKICWja/s</vt:lpwstr>
  </property>
  <property fmtid="{D5CDD505-2E9C-101B-9397-08002B2CF9AE}" pid="35" name="x1ye=38">
    <vt:lpwstr>5+/KnLu6OgbEKvbFN2+lQcpc2hoIU4guDGa0coA9M/mKzgPEEDEerE1mPSmPtrstm7iZA7/WBIpmPSsjCY051KkD9nUsxdQRSMEjeI/Iz+9xDlAG2/vTi4YnL5k0hSlcWsT8jWuaZ00dgQUqc4wF9GrNUwGOL5P7UH/rpO/NDan1dAQ5nNt+iqnqzXmD0IWJ6VvIlrLs2jSgS0RH6slQnb8tsiLjZFbeyx18bqudO1s3rsa4Oxxb1H7LhKCqI02</vt:lpwstr>
  </property>
  <property fmtid="{D5CDD505-2E9C-101B-9397-08002B2CF9AE}" pid="36" name="x1ye=39">
    <vt:lpwstr>2YmWD6rjTVMJ1FrtDDtDMaCq1Ngop70okjePQ4rWNjZ5AmqRgKX5o6/dfmFSCKpuqRcrifmjmSlGxNkLRWkc6kXrl/ECE4Am1ZpX9tD/CLdKf37zEV6/nY6ZepAds4lbPHlotz3Hcg9WMkdA3+xQLk7Vv/+VCRbi8SX0jOpbODFsnGSfZ4pxXKAf3CNS+evDK+frF5kSVLTvIxidCIxZHCB2O3FAG7JcpebtbM9nDl6ZRuoLPcEVi4YdfJNf5LD</vt:lpwstr>
  </property>
  <property fmtid="{D5CDD505-2E9C-101B-9397-08002B2CF9AE}" pid="37" name="x1ye=4">
    <vt:lpwstr>KH7zuPCvx6cP6ACoeXwdSuDdzh1o+9HjQdYtO2zfgERDsKakREKv1qEkQIeB9kP1ReZVn+F/qZblaeCP58F8oJ6XQ4zNrK5WAK0m6jv/WDnMQnzkI6mQkyVMOtL+XKIUvLeqNzA3++aUpl2Mdppkfk+SJ8jDsZvkVc6V3xdW97ZDXyUMNGK6E/7vmp4FKV7FmfzXnrEYIxDJz+yvCibCVurYf8Kgo5iewMmLbQDjjDpbIlTRW5D38BI0TQ+9bNV</vt:lpwstr>
  </property>
  <property fmtid="{D5CDD505-2E9C-101B-9397-08002B2CF9AE}" pid="38" name="x1ye=40">
    <vt:lpwstr>fcBGsbpO8LN7eBZp9PvjorLShr0WMWJOrOwVahCSX5KD9E+Aif5XKKsQI4Lhr5ktFtY6EzmSnTdBPgJa77Lk5xQIF9ODEGPeAJs0BiX98LXMnaCrxFKJPOu4VcBgBMFW2ovCxfOfOXMEpniWf1ArMniS38xU/6qCwGdF08URYSFMiYDCfT1Lt74sm80zWY6/Ny1HAtZ8EC2hdQao3OLeNkLt60zNeMdSSJInPN8lhUOQQ8vDNxWF845GfAMxrik</vt:lpwstr>
  </property>
  <property fmtid="{D5CDD505-2E9C-101B-9397-08002B2CF9AE}" pid="39" name="x1ye=41">
    <vt:lpwstr>r4CSO5OYRXzxbyceuOG6EvXB100XN6FjUPZkEaqasfnq13bWx6g13+29HxD8O0qV5a9nojJF3Wo6ojAACm7kyBYGxsb2wRWjjbRChK043X30uiPyml440peyG7wPkNjeUDdWDPIvYE9iD6b/THvOgdGXseVN0QICbuH9JhfHo3k212cJw6nJ/E+r9tgtA5TRsiX2FOoK5hhOTk2zWeKKVee8vYVq0Be7iK8yJfgZtnqieVSbtDwaWZmFTZxvNeZ</vt:lpwstr>
  </property>
  <property fmtid="{D5CDD505-2E9C-101B-9397-08002B2CF9AE}" pid="40" name="x1ye=42">
    <vt:lpwstr>cXZKVFwvnr5rR90mwXnq+gZtDGFdXDCUHIohRrSCZrQfd5rH2YcYwT4Qcxz0bVppK7/uZDzcTpjPrMsqZ2pgPT8Ie8bq2FTzpKIQg6YSwOFwlWGv+Um/CNJtBLQiGbYKUCUDCCzWSjMTRlGMxgP8DEvN2CDTVGCjT4DkUA5mepi6dL4Lnv9khe4mSoAyrfJHHWaZ424c3I/OIp1q1+nSwm833wE09/t2Z0+C0AZV2+q9sJP45oMygXgmB4TrPJO</vt:lpwstr>
  </property>
  <property fmtid="{D5CDD505-2E9C-101B-9397-08002B2CF9AE}" pid="41" name="x1ye=43">
    <vt:lpwstr>Ic19NvSlary5iNik/0dQx4VHxoahh8eYwAYRumAR/QzvdOz4e6QYBnFbrmyP386Cw8mRrnzUa1DsE2Zd/vWB8pj8XjiEVmHivwZDImwgSyxvwY7rMlexQCoimmJbRdgmFUfw/j3N/2XSP49+QpzFZCqGn111b9MrjC1OlLo/QLw0RT3EZk9nlWZoCZ+XR0n2ILYC3XA+2MTYeQjoHnizbYMq0Q0DoaumN4Z7TtekiZ+h+tHjTh1cjzSs4mLNiHR</vt:lpwstr>
  </property>
  <property fmtid="{D5CDD505-2E9C-101B-9397-08002B2CF9AE}" pid="42" name="x1ye=44">
    <vt:lpwstr>EnTS2uN1uh+hqiOFOcgcdbMrvkGQwN9cxjB+unphmoz6GRaBZdEFZzHD/DFOOUUSMfgXE+eID3wbzaZpWO+YY4rbKIIDZWcGhVMSB5h+8ItxFg9WiPcrXuhytX3P8kKLB7EDBem3qrK0fbvTLUOSiwkdhoHleF9Nj+F48divHevf4Q95XzPIzR4oJY5nDP3wb95/bWi2AAzvgxDgZDPLv0q10jU/qWIVwAm0u+7qnuOn0MZgKWFOs5uR2SRCJeN</vt:lpwstr>
  </property>
  <property fmtid="{D5CDD505-2E9C-101B-9397-08002B2CF9AE}" pid="43" name="x1ye=45">
    <vt:lpwstr>TlX8Wh0/QEAkGd0uXw9HNszc4bGkfC6fSC+KWmRjbo6BH4pB+vv2lA05HcCc4WSHw6QK7ia9y0l/MzOe+TaHNeH+glIE14gbmXlLeelvN1g3Tb4CPU84+qG6yLIm2DDD4OXgmGavAiS+XkuFe0jlXDSQVYSvLJXG+T7bbP47e6M2DBPUI7038a5ywMlRJhIlJFSrn4gQwh/wgy16tfRv5AjLtb94MfCSwtzWrWgDLcfmDEvAi1os7z9V7Od3OJv</vt:lpwstr>
  </property>
  <property fmtid="{D5CDD505-2E9C-101B-9397-08002B2CF9AE}" pid="44" name="x1ye=46">
    <vt:lpwstr>/QNjVwJiEYse8bgvLwGTYRCx2mTSK3+iegKmTS/16cp5LggwWsWosKit8T7B/qi4ScE4QftHrUt6cGZX1UVELB3/hjkPDcs29SM0SnYuP33OC37b8/kpnAHzRr0kfGkhETTaf6ZxXyv1+oqdnNkJrt6Cn8xzPeH3xM99X1Sg13MZMLCDn4y5Jc+uUkkTJZ8cxy6wdyBJN0pO5+wDrLmETZZlZBowNjo1dPTjRnF2AzB6PtEWB+526Uv4f2BgbTP</vt:lpwstr>
  </property>
  <property fmtid="{D5CDD505-2E9C-101B-9397-08002B2CF9AE}" pid="45" name="x1ye=47">
    <vt:lpwstr>W0dnIDhL6WfakS9tGJrACNzgPH3A39E5OP0Y6EzXLN88kE3j4ed995K8sFO2GWLxiUjZk6Qm5GEOT+85/2hMm4SrdJuMcmpyOgY7OWKNkNxtng6yZ6a4vHJJaROC7/UCnZFjhn+sYgV3H/9693SzZPIWM9qWFFW6taX1ZXmmybXUFFb1PnFsFS1x/ykHyee6PM3LC82grbhxcEc4sLaIXWP1/6gOi6LCa1t9DStVoFPXgZwBmaPEq9n9Sc2hbq2</vt:lpwstr>
  </property>
  <property fmtid="{D5CDD505-2E9C-101B-9397-08002B2CF9AE}" pid="46" name="x1ye=48">
    <vt:lpwstr>/o5Ge81a2QAyhcPjayK+4kgik+Tt9/2h2XUQPR2n9ZE/k26UhWGAttt3Oms1S2lAOdYSp7pz8xHk8N2YcEsel41hbYcqAPbpj0oSVL3KHkX8cvgj5EfroTBR/prev/NZ5FWtxYHdsXLrbLi8bdjeeYw4Kx4LoIzrz6EtlDAdpkZB/0MQhxYagdpwfeUtP4jKazH7JPFIZocw4IZNa25/phGAQdVbGDUydAkTxUxi3EDyXHSnUagl3mg2FIdHRb4</vt:lpwstr>
  </property>
  <property fmtid="{D5CDD505-2E9C-101B-9397-08002B2CF9AE}" pid="47" name="x1ye=49">
    <vt:lpwstr>Gq0CAfDKQbsxt/UoHOAhCrS+hVyb7sCyz0upff+VOjGaaToAZO7+qaP4Ybi/SsPHL0VFEvPYc2/0FUP1GVDnp+NV+ZQ+5SC1QxzlzqYTnS/vRsMWRLP/5lRWh+fjdgGSbai8l1+YZ5+tN1GqiUL3vArqlQbwQx6+o7Ap/3/0cYPmIPP2antTLzKHZvSoDEo0/jrpyghT4FBzfRRjCICzi+J3mmW6cARCTdDq0PaajGNpCTlxg7zfoLn7239689g</vt:lpwstr>
  </property>
  <property fmtid="{D5CDD505-2E9C-101B-9397-08002B2CF9AE}" pid="48" name="x1ye=5">
    <vt:lpwstr>QEYRKkeAxBylY+9j3IcmnsZsML8vcX2qRNQFFqO6qVatGcPVuz3zEw6XVd/HXgB4j7Ocri9g0s/wYGuS7+86N8UjxkmhzujJB7jo0eCmmHgKHHTeb5WT7unacNRNA2wwxNEYRPlnV7VazX4yQAEyxjHsX32ea2+CvfyLo1y/3qaBvkdpYzK/V+KWgmtW+XW4BKIfATLKslvbalJsBazitOZpWuSRmBgrCQutBKPXEth/T+/lEcn3zXpxh3DXvsU</vt:lpwstr>
  </property>
  <property fmtid="{D5CDD505-2E9C-101B-9397-08002B2CF9AE}" pid="49" name="x1ye=50">
    <vt:lpwstr>9N+mnonvAVAC6kl0eB6VeAtEki6d7d5Vc7tVfs9IPwNl+lv377s2ezMTka3Z0dWY/4SHQqgl8OfMb6B2tRo5KaqZ8t80yaOGCJXj6gb20957M2YgkLXMF/TnKJvmSRU8rtJbqHyQ/v1Vgmjs+FvgXxwRy1lqjSR3pwbtkCsXowPffQmv6XXzNNm8fAO4mNyaP4iLisEyv0+yDi7pwWXH/XJBkhuA9gLsG/qlUNZ4i+32W0l0RReUGSsFosCQgmt</vt:lpwstr>
  </property>
  <property fmtid="{D5CDD505-2E9C-101B-9397-08002B2CF9AE}" pid="50" name="x1ye=51">
    <vt:lpwstr>islUanyGISucwQBMzga3Dg0IzjZWiYuoGPeKE7ayg/Fpbxf5KndMRaGYm0nS9QuFVHO7RE2/I1HYJel89ktV2JZn3QykWYvLKgXxLCn0w5BndT+Mzaqjj4M6cXw+vNWag5HHyWXP5IagoBfvTlINue21+nW5i3Uf3pMpKOFry2eWaE9q5ERP3LQutQQBprk3U8jeZKwyazRLnFVc6BAozgOD46nb9pu9NUlAC15qmn5TYhJxvsMGJg1TbcE6wYR</vt:lpwstr>
  </property>
  <property fmtid="{D5CDD505-2E9C-101B-9397-08002B2CF9AE}" pid="51" name="x1ye=52">
    <vt:lpwstr>lISJFGN04fd+T/ovewL9Al/lbWpXzspZZnLANOnLSCEZwiOWXHSM8soSKS79jNtjHp6yJB3F+EsrRaVVZjx2SqoxaKt5IsB2yPX+av8ADXbLHGEVrIp6bMa6tDL5NcZcvg17IsDulu3kOmOcJbNch0qenn+kll3L3BXFLmKXh+NqOur4uVTLLjdalAq+UFWUfq/dysFvwksB1rOdD8ZUwv7RzQm2oIao6s9TfjdWlUesa7x3uQ98w5yjx5OpbZv</vt:lpwstr>
  </property>
  <property fmtid="{D5CDD505-2E9C-101B-9397-08002B2CF9AE}" pid="52" name="x1ye=53">
    <vt:lpwstr>c4BI3MtbPhKLfjF8KryoxCLNue7o+CO6VozIwkSE3w4EGN8STPD/AEcpXgrPq27mBS1fBdrnKZ+NTWy33VUQVVXcX1/aMha1CBnlySuUrhFOXoy4p7bp/+An+neVn/uX2Nz7qURbIOHM/b3nOnYtpo4futF6HPeMVqnfWuLZRLHbN1+fg+kF7umyPiROtcLswXu0etsfwGWnHuZLVFmadfADy9uoYmTTTZD2rlGKWT1wthuz/ZrJivugvPcZFhE</vt:lpwstr>
  </property>
  <property fmtid="{D5CDD505-2E9C-101B-9397-08002B2CF9AE}" pid="53" name="x1ye=54">
    <vt:lpwstr>4OPw6AJo+n5cNv7EgmaeGrilInFHKeJDX2DoQoBa1Wpq4xsd7AqVLgdswu8O+qD7/4Dv+GyGgE3WU6RSz/VNjFgOvs5Lxs6rbNljJNjg2j3gWwDI8KxWgkpk5ksx8dBWJFHaBS9s9f1dsE8S2ZaSe0+zV45i7g9xGlTmh38RTzrGG/3/2XHSS62crBFscg2JOSlYJIodPXO7XWDojWIo4FX7Jgs+ePytYeyEYvi0uGEmtEWaServXgy091zOt7a</vt:lpwstr>
  </property>
  <property fmtid="{D5CDD505-2E9C-101B-9397-08002B2CF9AE}" pid="54" name="x1ye=55">
    <vt:lpwstr>XMkikv2rs9qGPomxPgq+VPU6aG//G/oK7Iegb0FDrDYj8usb3cnopzSxA5UtPmXpjRQWsaPZkkmrTQsntTpx2Hvj+1PzZhylrd3ZUJFRw/o5RS0xEq+84AfiG56YrHficflv5j6RhLMMkYk33YFUeiuWKFBB53ndulYXtTJn2aBvSWoYz6q5bUlHpqgVg7FsImgtepjR7SHU/F2Nu1+Qf4I1GYFTlgbGSxhBBzAA//vI1Gbpmy9xAsyso12PfXx</vt:lpwstr>
  </property>
  <property fmtid="{D5CDD505-2E9C-101B-9397-08002B2CF9AE}" pid="55" name="x1ye=56">
    <vt:lpwstr>U8W/h5FIxuYtAYmZlSBHjAA8P2X2kEJNEkaWQ6C0wE49ONNzzEcQT+vsd9W/Hc3uWymX+vbPTWGkr9OTjCtf8wslIPkjbEwDJ0AuhZ6myN8hN1eBbfXMT+TxcYiye41WheV6/gDGB+hsGLHYuHseE7Hvj9rlcBOySi9Kcsx2lr7bgEOvShBBFKfJnm0JaImF4X5zilT4v96gmxdM0fiw3AsY+0WgK7AaXmOpWHklVrj/iX8R1LfFX5e0NMATvDT</vt:lpwstr>
  </property>
  <property fmtid="{D5CDD505-2E9C-101B-9397-08002B2CF9AE}" pid="56" name="x1ye=57">
    <vt:lpwstr>XyS+IWSlXVc7mqrhitz6LrdaUKFARxSz0uJkhRUddnehv+4CzPR16d7fBDX9eLcsToTJLSm7GymzCT9jIlg4Gj+I1VPH4P9z8oAP94kqSBtI3cYA+6L+1uW17E2glUZgTM2Sb2QiA/Kvh4VuUBmzVpViMklbHaJtAzxzhW6Hz81OlWNWBTvmEbRM2JDsSg0oUyJzau5b9JBeS47w5n28i5k94Y7txwoH8U1V5FnOlIrcnUPSZuJcw/PS3X/4SbM</vt:lpwstr>
  </property>
  <property fmtid="{D5CDD505-2E9C-101B-9397-08002B2CF9AE}" pid="57" name="x1ye=58">
    <vt:lpwstr>lqfFZwsvJ598cyAhsGUm1uHyYzcULyr90RHuz5X+Q/lhogS+WK1rO0659f0IhTlqKwC3h1e4/tTn8SKR/MBlPLmrbkdij22cbntF2pTAiyefwGov6Fozr672d3tOVi33M/iRKd2r3mtUoFDLRqb+JM1r+fhnQ+GdHzvh+iNoZoHtxymK+sfwqERBZR025Fuosg3XbsjXvSinrzj5agmxk6ILluW3QSpzsMDWCRIKXmpBpjQiz/yAf1/+r/0Td1V</vt:lpwstr>
  </property>
  <property fmtid="{D5CDD505-2E9C-101B-9397-08002B2CF9AE}" pid="58" name="x1ye=59">
    <vt:lpwstr>0UyyIKQcsSqYUmXASYkEN60RDxnI5rz76QL5xHIXI4iphA616DJR9BENLUhM4vJCUEUP0qia/mLSO3O91C56EIAkEIf9o3naPqa90EP1aj6u4fFMujc1N/be+uu2pKyt1vPvY023YJZOdB4KAeXP4pn0w09tN0Zvh+4nFwzrX1llAjwPhhxIPK51IrVGs0Ke1oqZNo4R+9F5bz+295QP/M0xf5EBLG2hufL8iB/AhUvVZPVf/4m/Pwex2DzLJ6v</vt:lpwstr>
  </property>
  <property fmtid="{D5CDD505-2E9C-101B-9397-08002B2CF9AE}" pid="59" name="x1ye=6">
    <vt:lpwstr>fut0Utd18RqdiCeth7Bpmsu8EirElokYWY738LhryAba6RQQMWuXL0orNYbr1O8wHm23XmJytwIY2scvUoLqujV0azSFXH2n7Gk6AOy8Xm39QA72t5hXix5x1H1RfWBRpJY+zDL/MqpeJXn5ZA6iLD/XwflRYG5dDtSAK0m/6A1aMSTRDQzEySdmU4uhINWOywoZcyTabMd0/B+p3ObgMkfC3yttLT1oA+Hz5USsXOO+Q9Luj7FUqZd5Hr3fR3Y</vt:lpwstr>
  </property>
  <property fmtid="{D5CDD505-2E9C-101B-9397-08002B2CF9AE}" pid="60" name="x1ye=60">
    <vt:lpwstr>7nqaXYe/9U0fL4jySgp+eYHECbAk7bAqY1VeTrNdlH++/HzUADH6gAHrGbyoVsDRGPGs2sBNL41Qg/4+nD/p8TU/2qGIVzPwLBoBFSVzL0fk7syeNteRo5/GHotUmiJq3awvuf21wQOeGsEupZ2adQl94UGO8/NBJiDI7JNN7OOTnNLoCtwsexTovx6B5TbcTToeSf39wcrbvXkJCx5iFJIC2tx7Nf2JAuQW3uLKJjwkIN5CnZ9hQu8QdObam1J</vt:lpwstr>
  </property>
  <property fmtid="{D5CDD505-2E9C-101B-9397-08002B2CF9AE}" pid="61" name="x1ye=61">
    <vt:lpwstr>KjtCVvuObV+40VEb40ZW4rSUkzlJMwnCHSvm8LYdyVWPFMxnqDX/isL2/VOEGtaSjURaM9KeD85scdHaip3NLqDI9RZX15fw45FQIGacCFRMNRl3so8TxPXoGomTv/dQfU0JZbMb5eDxbNacbBdtxdUIfAv1aXMRgfYJHjQtFwgLYKfKttZa/GkGZbhx3nE353V/cDkXfgIMTuxTB5IT9RozIDx080D8NxlptR8cpV/EN/d1L5tBM+tvbyCAosX</vt:lpwstr>
  </property>
  <property fmtid="{D5CDD505-2E9C-101B-9397-08002B2CF9AE}" pid="62" name="x1ye=62">
    <vt:lpwstr>NV8qhPE0Q/9u05XPxreD5kXLWEjiqizyElbntKyBanwnZJmRbYGfYe0/W9gevPalGZoVPUdv9CFqRdEUcQuSxkrJzWUMH6JpVh56+JPboN2MuRWYShe1VC78TnuiL4ozPN8QY7D2NoJTYb6ky49s40n2PaVzbyGh46LNFZ8hP8Z6Phe3XBnw0WeqH67RMNMovbhEJ5M7bTs/LYc7jN3wCqZuqc24FcYzy+PGkkPByS642ODcJaf09Ld8l50V2KV</vt:lpwstr>
  </property>
  <property fmtid="{D5CDD505-2E9C-101B-9397-08002B2CF9AE}" pid="63" name="x1ye=63">
    <vt:lpwstr>ddHHLd/iFuE6BHJ01DACZ0UlKvpZU3gFdQiKw3bihqsyjKJGOiTZU6Pit8Bs1ZlroYfiTZuIZLRv1eKj26ox9qTvMOyF2VShWrfjBxKSrhyNx6ZHMlfkKDSIy8dWqPP9UIQjrKtzy74n/O+f/o8pNtDTZdf//ff/xUP6Ja4PgAA</vt:lpwstr>
  </property>
  <property fmtid="{D5CDD505-2E9C-101B-9397-08002B2CF9AE}" pid="64" name="x1ye=7">
    <vt:lpwstr>fRAJwWknNHojz9EFbvuVWkCo92Qyx+2PIT0b4aHMVPC355g48YPjqI9ol+FVbTb3lM1dWq7e5MkvuXCF3QaKgllej5Xis84CzNspf5US/tzFjudBUdrATld02IT+b563vugyYDU+u7cn9IPCuSniAGAhTbFzPKPyBp6n0Pdy50c0nE3EfX0PVN3yx+9MaZaOQPY3pPxxxR0gKsht7etr4sxjz2EHqP3+zkVmFkzP/jlvU/WrT/XO5pfYKXcYADe</vt:lpwstr>
  </property>
  <property fmtid="{D5CDD505-2E9C-101B-9397-08002B2CF9AE}" pid="65" name="x1ye=8">
    <vt:lpwstr>05Q0mKCWaIXDCdYRxw1jE37MOmUPYKlpC5JPjUxdajxGTQGqW7a/QbBSUv4hdYzv19z1HR0cwC7POU21skEJUBL/kiLSke3vPjZ47CItwdzLn717IZHFbJz+gg/3Tv8KfrYGGfXhTgeMCKp4luL2DXAaIUX7gW0sJVehghTdgG2N6Bpywfw7k20cSnsIhfabJSp0Fs78TB3v0YpI2Qb724XkEL6MzhBsquyeDhj9r/ZFUzmYLZL/YgEkBBxPIyB</vt:lpwstr>
  </property>
  <property fmtid="{D5CDD505-2E9C-101B-9397-08002B2CF9AE}" pid="66" name="x1ye=9">
    <vt:lpwstr>bq6lz5tdWqD3DsiGFp9yOH6fTyQ76ZNCWid9sZ9jDpc2EPNvqn20fIOTT/sDKiKxwoVru2WZjEw+vnRPlO1/WJHS1BxQmK95whX0M/er6oIKn6A6OXLsQ2iU+s2gAjlG5ZWpEwI6M6sJkbrtvKgJZUQZ3dU44y6Z0FiG9zjRcSqKcwG0Iv2N7lbsCG9PK/7rd7T5gV73SctxYB40OYIDkkqSs6nxdKsclEc5ULC4hukjPrKEU8tvz+1aFCZ/71D</vt:lpwstr>
  </property>
</Properties>
</file>